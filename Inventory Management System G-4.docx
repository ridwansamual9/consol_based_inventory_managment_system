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89E51">
      <w:pPr>
        <w:pStyle w:val="36"/>
      </w:pPr>
      <w:r>
        <w:t>Inventory Management System</w:t>
      </w:r>
    </w:p>
    <w:p w14:paraId="502C53CE">
      <w:pPr>
        <w:pStyle w:val="2"/>
      </w:pPr>
      <w:r>
        <w:t>Group Members:</w:t>
      </w:r>
    </w:p>
    <w:p w14:paraId="727123DF">
      <w:pPr>
        <w:spacing w:line="240" w:lineRule="auto"/>
      </w:pPr>
      <w:r>
        <w:t>1. Dehnnet Abebe    BDU1512449</w:t>
      </w:r>
      <w:bookmarkStart w:id="0" w:name="_GoBack"/>
      <w:bookmarkEnd w:id="0"/>
    </w:p>
    <w:p w14:paraId="42DA2478">
      <w:pPr>
        <w:spacing w:after="200" w:line="240" w:lineRule="auto"/>
        <w:jc w:val="left"/>
      </w:pPr>
      <w:r>
        <w:rPr>
          <w:rFonts w:ascii="Cambria" w:hAnsi="Cambria" w:eastAsia="MS Mincho" w:cs="SimSun"/>
          <w:b w:val="0"/>
          <w:bCs w:val="0"/>
          <w:i w:val="0"/>
          <w:iCs w:val="0"/>
          <w:color w:val="auto"/>
          <w:sz w:val="22"/>
          <w:szCs w:val="22"/>
          <w:highlight w:val="none"/>
          <w:vertAlign w:val="baseline"/>
          <w:lang w:val="en-US" w:eastAsia="en-US"/>
        </w:rPr>
        <w:br w:type="textWrapping"/>
      </w:r>
      <w:r>
        <w:rPr>
          <w:rFonts w:hint="default" w:ascii="Cambria" w:hAnsi="Cambria" w:eastAsia="MS Mincho" w:cs="SimSun"/>
          <w:b w:val="0"/>
          <w:bCs w:val="0"/>
          <w:i w:val="0"/>
          <w:iCs w:val="0"/>
          <w:color w:val="auto"/>
          <w:sz w:val="22"/>
          <w:szCs w:val="22"/>
          <w:highlight w:val="none"/>
          <w:vertAlign w:val="baseline"/>
          <w:lang w:val="en-US" w:eastAsia="en-US"/>
        </w:rPr>
        <w:t>2. Redwan Samual   BDU1512452</w:t>
      </w:r>
    </w:p>
    <w:p w14:paraId="6291A223">
      <w:pPr>
        <w:spacing w:line="240" w:lineRule="auto"/>
      </w:pPr>
      <w:r>
        <w:rPr>
          <w:lang w:val="en-US"/>
        </w:rPr>
        <w:t>3. Hassen Addis       BDU1512438</w:t>
      </w:r>
    </w:p>
    <w:p w14:paraId="28A67CFF">
      <w:pPr>
        <w:spacing w:line="240" w:lineRule="auto"/>
      </w:pPr>
      <w:r>
        <w:t>4. Chernet Dessie     BDU1411192</w:t>
      </w:r>
    </w:p>
    <w:p w14:paraId="7889AA96">
      <w:pPr>
        <w:spacing w:line="240" w:lineRule="auto"/>
      </w:pPr>
      <w:r>
        <w:t>5. Melkamu Addis    BDU1700754</w:t>
      </w:r>
    </w:p>
    <w:p w14:paraId="33EF2ED3">
      <w:pPr>
        <w:spacing w:line="240" w:lineRule="auto"/>
      </w:pPr>
      <w:r>
        <w:t>6.Kidus Desalegn     BDU1512411</w:t>
      </w:r>
    </w:p>
    <w:p w14:paraId="56287119"/>
    <w:p w14:paraId="2A3B1E87">
      <w:r>
        <w:rPr>
          <w:lang w:val="en-US"/>
        </w:rPr>
        <w:t>Thank you for your understanding and support.</w:t>
      </w:r>
    </w:p>
    <w:p w14:paraId="150835C4">
      <w:r>
        <w:rPr>
          <w:lang w:val="en-US"/>
        </w:rPr>
        <w:t xml:space="preserve"> Group 4</w:t>
      </w:r>
    </w:p>
    <w:p w14:paraId="28E50E65"/>
    <w:p w14:paraId="7F503F89">
      <w:pPr>
        <w:pStyle w:val="2"/>
      </w:pPr>
      <w:r>
        <w:t>Project Title:</w:t>
      </w:r>
    </w:p>
    <w:p w14:paraId="2AE082B1">
      <w:r>
        <w:t xml:space="preserve">Inventory Management System </w:t>
      </w:r>
      <w:r>
        <w:rPr>
          <w:lang w:val="en-US"/>
        </w:rPr>
        <w:t xml:space="preserve">Of Computer Store </w:t>
      </w:r>
    </w:p>
    <w:p w14:paraId="430C5A8D">
      <w:pPr>
        <w:pStyle w:val="2"/>
      </w:pPr>
      <w:r>
        <w:t>Objective:</w:t>
      </w:r>
    </w:p>
    <w:p w14:paraId="0426F59E">
      <w:r>
        <w:t>To design and implement a console-based Inventory Management System for managing computer records using data structures and algorithms. The system provides a user-friendly interface to add, search, update, delete, display, sort records, and calculate total stock.</w:t>
      </w:r>
    </w:p>
    <w:p w14:paraId="57A79839">
      <w:pPr>
        <w:pStyle w:val="2"/>
      </w:pPr>
      <w:r>
        <w:t>1. Data Structure Used</w:t>
      </w:r>
    </w:p>
    <w:p w14:paraId="1E1A98E5">
      <w:pPr>
        <w:pStyle w:val="156"/>
      </w:pPr>
      <w:r>
        <w:t>Singly Linked List</w:t>
      </w:r>
    </w:p>
    <w:p w14:paraId="10206928">
      <w:pPr>
        <w:numPr>
          <w:ilvl w:val="0"/>
          <w:numId w:val="0"/>
        </w:numPr>
        <w:spacing w:before="0" w:beforeAutospacing="0" w:after="200" w:afterAutospacing="0" w:line="276" w:lineRule="auto"/>
        <w:jc w:val="left"/>
      </w:pPr>
      <w:r>
        <w:t>We chose a singly linked list as the core data structure for this project. A linked list is a dynamic data structure that does not require a predefined size. It enables efficient insertion and deletion operations compared to arrays, where shifting elements is necessary. In our system:</w:t>
      </w:r>
      <w:r>
        <w:br w:type="textWrapping"/>
      </w:r>
      <w:r>
        <w:t>- Each node represents a computer with fields like ID, name, brand, generation, price, and stock.</w:t>
      </w:r>
      <w:r>
        <w:br w:type="textWrapping"/>
      </w:r>
      <w:r>
        <w:t>- New computers can be added to the end of the list in constant time.</w:t>
      </w:r>
      <w:r>
        <w:br w:type="textWrapping"/>
      </w:r>
      <w:r>
        <w:t>- Deletion and update operations are simplified by pointer manipulation.</w:t>
      </w:r>
      <w:r>
        <w:br w:type="textWrapping"/>
      </w:r>
      <w:r>
        <w:t>- The dynamic nature of linked lists allows us to handle any number of records as needed.</w:t>
      </w:r>
    </w:p>
    <w:p w14:paraId="739BA377">
      <w:pPr>
        <w:pStyle w:val="2"/>
      </w:pPr>
      <w:r>
        <w:t>2. Algorithms Used</w:t>
      </w:r>
    </w:p>
    <w:p w14:paraId="1DC5DEB8">
      <w:pPr>
        <w:pStyle w:val="3"/>
      </w:pPr>
      <w:r>
        <w:t>a) Linear Search</w:t>
      </w:r>
    </w:p>
    <w:p w14:paraId="090C5391">
      <w:r>
        <w:t>Linear search is used to search for a computer record by either ID or name. Since the list is unsorted, this is the most straightforward and reliable method.</w:t>
      </w:r>
      <w:r>
        <w:br w:type="textWrapping"/>
      </w:r>
      <w:r>
        <w:t>- Time complexity: O(n)</w:t>
      </w:r>
      <w:r>
        <w:br w:type="textWrapping"/>
      </w:r>
      <w:r>
        <w:t>- Functions used: serchTheComp()</w:t>
      </w:r>
      <w:r>
        <w:br w:type="textWrapping"/>
      </w:r>
      <w:r>
        <w:t>- It checks each node sequentially until it finds a match or reaches the end of the list.</w:t>
      </w:r>
    </w:p>
    <w:p w14:paraId="34BBE840">
      <w:pPr>
        <w:pStyle w:val="3"/>
      </w:pPr>
      <w:r>
        <w:t>b) Merge Sort</w:t>
      </w:r>
    </w:p>
    <w:p w14:paraId="3935AA09">
      <w:r>
        <w:t>To sort the list of computers by their names alphabetically, we implemented merge sort, which is suitable for linked lists.</w:t>
      </w:r>
      <w:r>
        <w:br w:type="textWrapping"/>
      </w:r>
      <w:r>
        <w:t>- Time complexity: O(n log n)</w:t>
      </w:r>
      <w:r>
        <w:br w:type="textWrapping"/>
      </w:r>
      <w:r>
        <w:t>- Functions used: mergeSortingByName(), splitList(), sortedMerge()</w:t>
      </w:r>
      <w:r>
        <w:br w:type="textWrapping"/>
      </w:r>
      <w:r>
        <w:t>- The merge sort algorithm recursively splits the list into halves, sorts them, and merges them back in order.</w:t>
      </w:r>
      <w:r>
        <w:br w:type="textWrapping"/>
      </w:r>
      <w:r>
        <w:t>- We added a toLower() helper function to ensure case-insensitive sorting.</w:t>
      </w:r>
    </w:p>
    <w:p w14:paraId="7A986910">
      <w:pPr>
        <w:pStyle w:val="2"/>
      </w:pPr>
      <w:r>
        <w:t>3. Functional Features Implemented</w:t>
      </w:r>
    </w:p>
    <w:p w14:paraId="1898D9D8">
      <w:pPr>
        <w:pStyle w:val="3"/>
      </w:pPr>
      <w:r>
        <w:t>- Add a Record:</w:t>
      </w:r>
    </w:p>
    <w:p w14:paraId="55E1394B">
      <w:r>
        <w:t>Adds a new computer record to the list. Automatically assigns an ID.</w:t>
      </w:r>
    </w:p>
    <w:p w14:paraId="39EFDEF1">
      <w:pPr>
        <w:pStyle w:val="3"/>
      </w:pPr>
      <w:r>
        <w:t>- Search Records:</w:t>
      </w:r>
    </w:p>
    <w:p w14:paraId="626BDF17">
      <w:r>
        <w:t>Search by ID or name. Uses linear search.</w:t>
      </w:r>
    </w:p>
    <w:p w14:paraId="41A78FC4">
      <w:pPr>
        <w:pStyle w:val="3"/>
      </w:pPr>
      <w:r>
        <w:t>- Delete Records:</w:t>
      </w:r>
    </w:p>
    <w:p w14:paraId="70904A6F">
      <w:r>
        <w:t>Deletes a computer based on ID. Updates all IDs after deletion.</w:t>
      </w:r>
    </w:p>
    <w:p w14:paraId="41D72372">
      <w:pPr>
        <w:pStyle w:val="3"/>
      </w:pPr>
      <w:r>
        <w:t>- Update Records:</w:t>
      </w:r>
    </w:p>
    <w:p w14:paraId="3DF9AB0D">
      <w:r>
        <w:t>Allows modification of name, brand, generation, price, or stock.</w:t>
      </w:r>
    </w:p>
    <w:p w14:paraId="4728464B">
      <w:pPr>
        <w:pStyle w:val="3"/>
      </w:pPr>
      <w:r>
        <w:t>- Display All Records:</w:t>
      </w:r>
    </w:p>
    <w:p w14:paraId="34E53A7F">
      <w:r>
        <w:t>Traverses the linked list and displays all computers in formatted output.</w:t>
      </w:r>
    </w:p>
    <w:p w14:paraId="3F24EBEB">
      <w:pPr>
        <w:pStyle w:val="3"/>
      </w:pPr>
      <w:r>
        <w:t>- Sort Records:</w:t>
      </w:r>
    </w:p>
    <w:p w14:paraId="616C299F">
      <w:r>
        <w:t>Sorts the computers by name using merge sort. Automatically reassigns IDs after sorting.</w:t>
      </w:r>
    </w:p>
    <w:p w14:paraId="38881588">
      <w:pPr>
        <w:pStyle w:val="3"/>
      </w:pPr>
      <w:r>
        <w:t>- Calculate Total Stock:</w:t>
      </w:r>
    </w:p>
    <w:p w14:paraId="56206608">
      <w:r>
        <w:t>Sums and displays the total quantity in stock for all computers.</w:t>
      </w:r>
    </w:p>
    <w:p w14:paraId="3741732F">
      <w:pPr>
        <w:pStyle w:val="3"/>
      </w:pPr>
      <w:r>
        <w:t>- Save and Load Data from File:</w:t>
      </w:r>
    </w:p>
    <w:p w14:paraId="3FBA227E">
      <w:r>
        <w:t>Saves current data to computers.txt. Automatically loads saved data when the program starts.</w:t>
      </w:r>
    </w:p>
    <w:p w14:paraId="3ABE2A0E">
      <w:pPr>
        <w:pStyle w:val="3"/>
      </w:pPr>
      <w:r>
        <w:t>- Free Memory:</w:t>
      </w:r>
    </w:p>
    <w:p w14:paraId="5E190FA4">
      <w:r>
        <w:t>Cleans up all dynamically allocated memory on exit to prevent memory leaks.</w:t>
      </w:r>
    </w:p>
    <w:p w14:paraId="0394C1CC">
      <w:pPr>
        <w:pStyle w:val="2"/>
      </w:pPr>
      <w:r>
        <w:t>Conclusion:</w:t>
      </w:r>
    </w:p>
    <w:p w14:paraId="3575208B">
      <w:r>
        <w:t>Our Inventory Management System is a simple yet effective application of fundamental data structures and algorithms in C++. The use of a singly linked list allowed us to dynamically manage records with efficient operations. By integrating search and sorting algorithms, we ensured the system could handle various user requirements in a structured way. This project strengthened our understanding of pointers, memory management, algorithm design, and data abstraction in C++.</w:t>
      </w:r>
      <w:r>
        <w:br w:type="textWrapping"/>
      </w:r>
      <w:r>
        <w:br w:type="textWrapping"/>
      </w:r>
      <w:r>
        <w:t>We also practiced file I/O operations, data validation, and interactive console programming. The project reflects real-world application needs such as inventory tracking, search optimization, and dynamic data handling. It has helped us develop both our technical and team collaboration skills.</w:t>
      </w:r>
    </w:p>
    <w:p w14:paraId="0F6A7B98">
      <w:pPr>
        <w:pStyle w:val="2"/>
      </w:pPr>
      <w:r>
        <w:t>Submission Date:</w:t>
      </w:r>
    </w:p>
    <w:p w14:paraId="49D466A8">
      <w:r>
        <w:t>June 8, 2025 / Sene 1, 2017 EC</w:t>
      </w:r>
    </w:p>
    <w:p w14:paraId="1B9C45BA">
      <w:pPr>
        <w:pStyle w:val="2"/>
      </w:pPr>
      <w:r>
        <w:t>Department:</w:t>
      </w:r>
    </w:p>
    <w:p w14:paraId="39C59A62">
      <w:r>
        <w:t>Software Engineering</w:t>
      </w:r>
      <w:r>
        <w:rPr>
          <w:lang w:val="en-US"/>
        </w:rPr>
        <w:t xml:space="preserve"> 3rd year Students</w:t>
      </w:r>
    </w:p>
    <w:p w14:paraId="1153B84F"/>
    <w:p w14:paraId="3A84EDAF">
      <w:r>
        <w:rPr>
          <w:lang w:val="en-US"/>
        </w:rPr>
        <w:t>Dear Instructor,</w:t>
      </w:r>
    </w:p>
    <w:p w14:paraId="1491A429">
      <w:r>
        <w:rPr>
          <w:lang w:val="en-US"/>
        </w:rPr>
        <w:t>We worked very hard to complete this project, especially during the final days. We carefully analyzed and reviewed every line of our code to ensure there were no bugs, logical errors, or runtime issues. It was not easy, but with determination and teamwork, we managed to complete the project to the best of our ability.</w:t>
      </w:r>
    </w:p>
    <w:p w14:paraId="0E074D5F"/>
    <w:p w14:paraId="30631721">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imSun">
    <w:panose1 w:val="02010600030101010101"/>
    <w:charset w:val="02"/>
    <w:family w:val="roman"/>
    <w:pitch w:val="default"/>
    <w:sig w:usb0="00000203" w:usb1="288F0000" w:usb2="00000006" w:usb3="00000000" w:csb0="00040001"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pStyle w:val="31"/>
      <w:lvlText w:val="%1."/>
      <w:lvlJc w:val="left"/>
      <w:pPr>
        <w:tabs>
          <w:tab w:val="left" w:pos="1080"/>
        </w:tabs>
        <w:ind w:left="1080" w:hanging="360"/>
      </w:pPr>
    </w:lvl>
  </w:abstractNum>
  <w:abstractNum w:abstractNumId="1">
    <w:nsid w:val="00000003"/>
    <w:multiLevelType w:val="singleLevel"/>
    <w:tmpl w:val="00000003"/>
    <w:lvl w:ilvl="0" w:tentative="0">
      <w:start w:val="1"/>
      <w:numFmt w:val="decimal"/>
      <w:pStyle w:val="30"/>
      <w:lvlText w:val="%1."/>
      <w:lvlJc w:val="left"/>
      <w:pPr>
        <w:tabs>
          <w:tab w:val="left" w:pos="720"/>
        </w:tabs>
        <w:ind w:left="720" w:hanging="360"/>
      </w:pPr>
    </w:lvl>
  </w:abstractNum>
  <w:abstractNum w:abstractNumId="2">
    <w:nsid w:val="00000005"/>
    <w:multiLevelType w:val="singleLevel"/>
    <w:tmpl w:val="00000005"/>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00000006"/>
    <w:multiLevelType w:val="singleLevel"/>
    <w:tmpl w:val="00000006"/>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00000007"/>
    <w:multiLevelType w:val="singleLevel"/>
    <w:tmpl w:val="00000007"/>
    <w:lvl w:ilvl="0" w:tentative="0">
      <w:start w:val="1"/>
      <w:numFmt w:val="decimal"/>
      <w:pStyle w:val="29"/>
      <w:lvlText w:val="%1."/>
      <w:lvlJc w:val="left"/>
      <w:pPr>
        <w:tabs>
          <w:tab w:val="left" w:pos="360"/>
        </w:tabs>
        <w:ind w:left="360" w:hanging="360"/>
      </w:pPr>
    </w:lvl>
  </w:abstractNum>
  <w:abstractNum w:abstractNumId="5">
    <w:nsid w:val="00000008"/>
    <w:multiLevelType w:val="singleLevel"/>
    <w:tmpl w:val="00000008"/>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EB23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mbria" w:hAnsi="Cambria" w:eastAsia="MS Mincho" w:cs="SimSu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Calibri" w:hAnsi="Calibri" w:eastAsia="MS Gothic" w:cs="SimSun"/>
      <w:b/>
      <w:bCs/>
      <w:color w:val="365F91"/>
      <w:sz w:val="28"/>
      <w:szCs w:val="28"/>
    </w:rPr>
  </w:style>
  <w:style w:type="paragraph" w:styleId="3">
    <w:name w:val="heading 2"/>
    <w:basedOn w:val="1"/>
    <w:next w:val="1"/>
    <w:link w:val="139"/>
    <w:qFormat/>
    <w:uiPriority w:val="9"/>
    <w:pPr>
      <w:keepNext/>
      <w:keepLines/>
      <w:spacing w:before="200" w:after="0"/>
      <w:outlineLvl w:val="1"/>
    </w:pPr>
    <w:rPr>
      <w:rFonts w:ascii="Calibri" w:hAnsi="Calibri" w:eastAsia="MS Gothic" w:cs="SimSun"/>
      <w:b/>
      <w:bCs/>
      <w:color w:val="4F81BD"/>
      <w:sz w:val="26"/>
      <w:szCs w:val="26"/>
    </w:rPr>
  </w:style>
  <w:style w:type="paragraph" w:styleId="4">
    <w:name w:val="heading 3"/>
    <w:basedOn w:val="1"/>
    <w:next w:val="1"/>
    <w:link w:val="140"/>
    <w:qFormat/>
    <w:uiPriority w:val="9"/>
    <w:pPr>
      <w:keepNext/>
      <w:keepLines/>
      <w:spacing w:before="200" w:after="0"/>
      <w:outlineLvl w:val="2"/>
    </w:pPr>
    <w:rPr>
      <w:rFonts w:ascii="Calibri" w:hAnsi="Calibri" w:eastAsia="MS Gothic" w:cs="SimSun"/>
      <w:b/>
      <w:bCs/>
      <w:color w:val="4F81BD"/>
    </w:rPr>
  </w:style>
  <w:style w:type="paragraph" w:styleId="5">
    <w:name w:val="heading 4"/>
    <w:basedOn w:val="1"/>
    <w:next w:val="1"/>
    <w:link w:val="150"/>
    <w:qFormat/>
    <w:uiPriority w:val="9"/>
    <w:pPr>
      <w:keepNext/>
      <w:keepLines/>
      <w:spacing w:before="200" w:after="0"/>
      <w:outlineLvl w:val="3"/>
    </w:pPr>
    <w:rPr>
      <w:rFonts w:ascii="Calibri" w:hAnsi="Calibri" w:eastAsia="MS Gothic" w:cs="SimSun"/>
      <w:b/>
      <w:bCs/>
      <w:i/>
      <w:iCs/>
      <w:color w:val="4F81BD"/>
    </w:rPr>
  </w:style>
  <w:style w:type="paragraph" w:styleId="6">
    <w:name w:val="heading 5"/>
    <w:basedOn w:val="1"/>
    <w:next w:val="1"/>
    <w:link w:val="151"/>
    <w:qFormat/>
    <w:uiPriority w:val="9"/>
    <w:pPr>
      <w:keepNext/>
      <w:keepLines/>
      <w:spacing w:before="200" w:after="0"/>
      <w:outlineLvl w:val="4"/>
    </w:pPr>
    <w:rPr>
      <w:rFonts w:ascii="Calibri" w:hAnsi="Calibri" w:eastAsia="MS Gothic" w:cs="SimSun"/>
      <w:color w:val="243F60"/>
    </w:rPr>
  </w:style>
  <w:style w:type="paragraph" w:styleId="7">
    <w:name w:val="heading 6"/>
    <w:basedOn w:val="1"/>
    <w:next w:val="1"/>
    <w:link w:val="152"/>
    <w:qFormat/>
    <w:uiPriority w:val="9"/>
    <w:pPr>
      <w:keepNext/>
      <w:keepLines/>
      <w:spacing w:before="200" w:after="0"/>
      <w:outlineLvl w:val="5"/>
    </w:pPr>
    <w:rPr>
      <w:rFonts w:ascii="Calibri" w:hAnsi="Calibri" w:eastAsia="MS Gothic" w:cs="SimSun"/>
      <w:i/>
      <w:iCs/>
      <w:color w:val="243F60"/>
    </w:rPr>
  </w:style>
  <w:style w:type="paragraph" w:styleId="8">
    <w:name w:val="heading 7"/>
    <w:basedOn w:val="1"/>
    <w:next w:val="1"/>
    <w:link w:val="153"/>
    <w:qFormat/>
    <w:uiPriority w:val="9"/>
    <w:pPr>
      <w:keepNext/>
      <w:keepLines/>
      <w:spacing w:before="200" w:after="0"/>
      <w:outlineLvl w:val="6"/>
    </w:pPr>
    <w:rPr>
      <w:rFonts w:ascii="Calibri" w:hAnsi="Calibri" w:eastAsia="MS Gothic" w:cs="SimSun"/>
      <w:i/>
      <w:iCs/>
      <w:color w:val="404040"/>
    </w:rPr>
  </w:style>
  <w:style w:type="paragraph" w:styleId="9">
    <w:name w:val="heading 8"/>
    <w:basedOn w:val="1"/>
    <w:next w:val="1"/>
    <w:link w:val="154"/>
    <w:qFormat/>
    <w:uiPriority w:val="9"/>
    <w:pPr>
      <w:keepNext/>
      <w:keepLines/>
      <w:spacing w:before="200" w:after="0"/>
      <w:outlineLvl w:val="7"/>
    </w:pPr>
    <w:rPr>
      <w:rFonts w:ascii="Calibri" w:hAnsi="Calibri" w:eastAsia="MS Gothic" w:cs="SimSun"/>
      <w:color w:val="4F81BD"/>
      <w:sz w:val="20"/>
      <w:szCs w:val="20"/>
    </w:rPr>
  </w:style>
  <w:style w:type="paragraph" w:styleId="10">
    <w:name w:val="heading 9"/>
    <w:basedOn w:val="1"/>
    <w:next w:val="1"/>
    <w:link w:val="155"/>
    <w:qFormat/>
    <w:uiPriority w:val="9"/>
    <w:pPr>
      <w:keepNext/>
      <w:keepLines/>
      <w:spacing w:before="200" w:after="0"/>
      <w:outlineLvl w:val="8"/>
    </w:pPr>
    <w:rPr>
      <w:rFonts w:ascii="Calibri" w:hAnsi="Calibri" w:eastAsia="MS Gothic" w:cs="SimSun"/>
      <w:i/>
      <w:iCs/>
      <w:color w:val="404040"/>
      <w:sz w:val="20"/>
      <w:szCs w:val="20"/>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link w:val="144"/>
    <w:qFormat/>
    <w:uiPriority w:val="99"/>
    <w:pPr>
      <w:spacing w:after="120"/>
    </w:pPr>
  </w:style>
  <w:style w:type="paragraph" w:styleId="14">
    <w:name w:val="Body Text 2"/>
    <w:basedOn w:val="1"/>
    <w:link w:val="145"/>
    <w:qFormat/>
    <w:uiPriority w:val="99"/>
    <w:pPr>
      <w:spacing w:after="120" w:line="480" w:lineRule="auto"/>
    </w:pPr>
  </w:style>
  <w:style w:type="paragraph" w:styleId="15">
    <w:name w:val="Body Text 3"/>
    <w:basedOn w:val="1"/>
    <w:link w:val="146"/>
    <w:qFormat/>
    <w:uiPriority w:val="99"/>
    <w:pPr>
      <w:spacing w:after="120"/>
    </w:pPr>
    <w:rPr>
      <w:sz w:val="16"/>
      <w:szCs w:val="16"/>
    </w:rPr>
  </w:style>
  <w:style w:type="paragraph" w:styleId="16">
    <w:name w:val="caption"/>
    <w:basedOn w:val="1"/>
    <w:next w:val="1"/>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6"/>
    <w:uiPriority w:val="99"/>
    <w:pPr>
      <w:tabs>
        <w:tab w:val="center" w:pos="4680"/>
        <w:tab w:val="right" w:pos="9360"/>
      </w:tabs>
      <w:spacing w:after="0" w:line="240" w:lineRule="auto"/>
    </w:pPr>
  </w:style>
  <w:style w:type="paragraph" w:styleId="19">
    <w:name w:val="header"/>
    <w:basedOn w:val="1"/>
    <w:link w:val="135"/>
    <w:uiPriority w:val="99"/>
    <w:pPr>
      <w:tabs>
        <w:tab w:val="center" w:pos="4680"/>
        <w:tab w:val="right" w:pos="9360"/>
      </w:tabs>
      <w:spacing w:after="0" w:line="240" w:lineRule="auto"/>
    </w:pPr>
  </w:style>
  <w:style w:type="paragraph" w:styleId="20">
    <w:name w:val="List"/>
    <w:basedOn w:val="1"/>
    <w:qFormat/>
    <w:uiPriority w:val="99"/>
    <w:pPr>
      <w:ind w:left="360" w:hanging="360"/>
      <w:contextualSpacing/>
    </w:pPr>
  </w:style>
  <w:style w:type="paragraph" w:styleId="21">
    <w:name w:val="List 2"/>
    <w:basedOn w:val="1"/>
    <w:qFormat/>
    <w:uiPriority w:val="99"/>
    <w:pPr>
      <w:ind w:left="720" w:hanging="360"/>
      <w:contextualSpacing/>
    </w:pPr>
  </w:style>
  <w:style w:type="paragraph" w:styleId="22">
    <w:name w:val="List 3"/>
    <w:basedOn w:val="1"/>
    <w:qFormat/>
    <w:uiPriority w:val="99"/>
    <w:pPr>
      <w:ind w:left="1080" w:hanging="360"/>
      <w:contextualSpacing/>
    </w:pPr>
  </w:style>
  <w:style w:type="paragraph" w:styleId="23">
    <w:name w:val="List Bullet"/>
    <w:basedOn w:val="1"/>
    <w:qFormat/>
    <w:uiPriority w:val="99"/>
    <w:pPr>
      <w:numPr>
        <w:ilvl w:val="0"/>
        <w:numId w:val="1"/>
      </w:numPr>
      <w:contextualSpacing/>
    </w:pPr>
  </w:style>
  <w:style w:type="paragraph" w:styleId="24">
    <w:name w:val="List Bullet 2"/>
    <w:basedOn w:val="1"/>
    <w:qFormat/>
    <w:uiPriority w:val="99"/>
    <w:pPr>
      <w:numPr>
        <w:ilvl w:val="0"/>
        <w:numId w:val="2"/>
      </w:numPr>
      <w:contextualSpacing/>
    </w:pPr>
  </w:style>
  <w:style w:type="paragraph" w:styleId="25">
    <w:name w:val="List Bullet 3"/>
    <w:basedOn w:val="1"/>
    <w:qFormat/>
    <w:uiPriority w:val="99"/>
    <w:pPr>
      <w:numPr>
        <w:ilvl w:val="0"/>
        <w:numId w:val="3"/>
      </w:numPr>
      <w:contextualSpacing/>
    </w:pPr>
  </w:style>
  <w:style w:type="paragraph" w:styleId="26">
    <w:name w:val="List Continue"/>
    <w:basedOn w:val="1"/>
    <w:qFormat/>
    <w:uiPriority w:val="99"/>
    <w:pPr>
      <w:spacing w:after="120"/>
      <w:ind w:left="360"/>
      <w:contextualSpacing/>
    </w:pPr>
  </w:style>
  <w:style w:type="paragraph" w:styleId="27">
    <w:name w:val="List Continue 2"/>
    <w:basedOn w:val="1"/>
    <w:qFormat/>
    <w:uiPriority w:val="99"/>
    <w:pPr>
      <w:spacing w:after="120"/>
      <w:ind w:left="720"/>
      <w:contextualSpacing/>
    </w:pPr>
  </w:style>
  <w:style w:type="paragraph" w:styleId="28">
    <w:name w:val="List Continue 3"/>
    <w:basedOn w:val="1"/>
    <w:qFormat/>
    <w:uiPriority w:val="99"/>
    <w:pPr>
      <w:spacing w:after="120"/>
      <w:ind w:left="1080"/>
      <w:contextualSpacing/>
    </w:pPr>
  </w:style>
  <w:style w:type="paragraph" w:styleId="29">
    <w:name w:val="List Number"/>
    <w:basedOn w:val="1"/>
    <w:qFormat/>
    <w:uiPriority w:val="99"/>
    <w:pPr>
      <w:numPr>
        <w:ilvl w:val="0"/>
        <w:numId w:val="4"/>
      </w:numPr>
      <w:contextualSpacing/>
    </w:pPr>
  </w:style>
  <w:style w:type="paragraph" w:styleId="30">
    <w:name w:val="List Number 2"/>
    <w:basedOn w:val="1"/>
    <w:qFormat/>
    <w:uiPriority w:val="99"/>
    <w:pPr>
      <w:numPr>
        <w:ilvl w:val="0"/>
        <w:numId w:val="5"/>
      </w:numPr>
      <w:contextualSpacing/>
    </w:pPr>
  </w:style>
  <w:style w:type="paragraph" w:styleId="31">
    <w:name w:val="List Number 3"/>
    <w:basedOn w:val="1"/>
    <w:qFormat/>
    <w:uiPriority w:val="99"/>
    <w:pPr>
      <w:numPr>
        <w:ilvl w:val="0"/>
        <w:numId w:val="6"/>
      </w:numPr>
      <w:contextualSpacing/>
    </w:pPr>
  </w:style>
  <w:style w:type="paragraph" w:styleId="32">
    <w:name w:val="macro"/>
    <w:link w:val="147"/>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SimSu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numPr>
        <w:ilvl w:val="1"/>
        <w:numId w:val="0"/>
      </w:numPr>
    </w:pPr>
    <w:rPr>
      <w:rFonts w:ascii="Calibri" w:hAnsi="Calibri" w:eastAsia="MS Gothic" w:cs="SimSun"/>
      <w:i/>
      <w:iCs/>
      <w:color w:val="4F81BD"/>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MS Gothic" w:cs="SimSun"/>
      <w:color w:val="17365D"/>
      <w:spacing w:val="5"/>
      <w:kern w:val="28"/>
      <w:sz w:val="52"/>
      <w:szCs w:val="52"/>
    </w:rPr>
  </w:style>
  <w:style w:type="table" w:styleId="37">
    <w:name w:val="Light Shading"/>
    <w:basedOn w:val="12"/>
    <w:qFormat/>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8">
    <w:name w:val="Light Shading Accent 1"/>
    <w:basedOn w:val="12"/>
    <w:qFormat/>
    <w:uiPriority w:val="60"/>
    <w:pPr>
      <w:spacing w:after="0" w:line="240" w:lineRule="auto"/>
    </w:pPr>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qFormat/>
    <w:uiPriority w:val="60"/>
    <w:pPr>
      <w:spacing w:after="0" w:line="240" w:lineRule="auto"/>
    </w:pPr>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0">
    <w:name w:val="Light Shading Accent 3"/>
    <w:basedOn w:val="12"/>
    <w:qFormat/>
    <w:uiPriority w:val="60"/>
    <w:pPr>
      <w:spacing w:after="0" w:line="240" w:lineRule="auto"/>
    </w:pPr>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qFormat/>
    <w:uiPriority w:val="60"/>
    <w:pPr>
      <w:spacing w:after="0" w:line="240" w:lineRule="auto"/>
    </w:pPr>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qFormat/>
    <w:uiPriority w:val="60"/>
    <w:pPr>
      <w:spacing w:after="0" w:line="240" w:lineRule="auto"/>
    </w:pPr>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3">
    <w:name w:val="Light Shading Accent 6"/>
    <w:basedOn w:val="12"/>
    <w:qFormat/>
    <w:uiPriority w:val="60"/>
    <w:pPr>
      <w:spacing w:after="0" w:line="240" w:lineRule="auto"/>
    </w:pPr>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4">
    <w:name w:val="Light List"/>
    <w:basedOn w:val="12"/>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qFormat/>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3">
    <w:name w:val="Medium List 1 Accent 1"/>
    <w:basedOn w:val="12"/>
    <w:qFormat/>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5">
    <w:name w:val="Medium List 1 Accent 3"/>
    <w:basedOn w:val="12"/>
    <w:qFormat/>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qFormat/>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qFormat/>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8">
    <w:name w:val="Medium List 1 Accent 6"/>
    <w:basedOn w:val="12"/>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79">
    <w:name w:val="Medium List 2"/>
    <w:basedOn w:val="12"/>
    <w:qFormat/>
    <w:uiPriority w:val="66"/>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7">
    <w:name w:val="Medium Grid 1 Accent 1"/>
    <w:basedOn w:val="12"/>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8">
    <w:name w:val="Medium Grid 1 Accent 2"/>
    <w:basedOn w:val="12"/>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qFormat/>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qFormat/>
    <w:uiPriority w:val="68"/>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4">
    <w:name w:val="Medium Grid 2 Accent 1"/>
    <w:basedOn w:val="12"/>
    <w:qFormat/>
    <w:uiPriority w:val="68"/>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5">
    <w:name w:val="Medium Grid 2 Accent 2"/>
    <w:basedOn w:val="12"/>
    <w:qFormat/>
    <w:uiPriority w:val="68"/>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qFormat/>
    <w:uiPriority w:val="68"/>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qFormat/>
    <w:uiPriority w:val="68"/>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qFormat/>
    <w:uiPriority w:val="68"/>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qFormat/>
    <w:uiPriority w:val="68"/>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1">
    <w:name w:val="Medium Grid 3 Accent 1"/>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2">
    <w:name w:val="Medium Grid 3 Accent 2"/>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09">
    <w:name w:val="Dark List Accent 2"/>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0">
    <w:name w:val="Dark List Accent 3"/>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4">
    <w:name w:val="Colorful Shading"/>
    <w:basedOn w:val="12"/>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5">
    <w:name w:val="Colorful Shading Accent 1"/>
    <w:basedOn w:val="12"/>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6">
    <w:name w:val="Colorful Shading Accent 2"/>
    <w:basedOn w:val="12"/>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2">
    <w:name w:val="Colorful List Accent 1"/>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4">
    <w:name w:val="Colorful List Accent 3"/>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7">
    <w:name w:val="Colorful List Accent 6"/>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8">
    <w:name w:val="Colorful Grid"/>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29">
    <w:name w:val="Colorful Grid Accent 1"/>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0">
    <w:name w:val="Colorful Grid Accent 2"/>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_ccfeeb7c-b790-4f3e-afa4-545b60e0e1a8"/>
    <w:basedOn w:val="11"/>
    <w:link w:val="19"/>
    <w:uiPriority w:val="99"/>
  </w:style>
  <w:style w:type="character" w:customStyle="1" w:styleId="136">
    <w:name w:val="Footer Char_50c5bf90-7099-4c80-a572-3efbbc6a0ede"/>
    <w:basedOn w:val="11"/>
    <w:link w:val="18"/>
    <w:qFormat/>
    <w:uiPriority w:val="99"/>
  </w:style>
  <w:style w:type="paragraph" w:styleId="137">
    <w:name w:val="No Spacing"/>
    <w:qFormat/>
    <w:uiPriority w:val="1"/>
    <w:pPr>
      <w:spacing w:after="0" w:line="240" w:lineRule="auto"/>
    </w:pPr>
    <w:rPr>
      <w:rFonts w:ascii="Cambria" w:hAnsi="Cambria" w:eastAsia="MS Mincho" w:cs="SimSun"/>
      <w:sz w:val="22"/>
      <w:szCs w:val="22"/>
      <w:lang w:val="en-US" w:eastAsia="en-US" w:bidi="ar-SA"/>
    </w:rPr>
  </w:style>
  <w:style w:type="character" w:customStyle="1" w:styleId="138">
    <w:name w:val="Heading 1 Char_b9681e2e-01d8-4e02-8350-39e193b22de9"/>
    <w:basedOn w:val="11"/>
    <w:link w:val="2"/>
    <w:qFormat/>
    <w:uiPriority w:val="9"/>
    <w:rPr>
      <w:rFonts w:ascii="Calibri" w:hAnsi="Calibri" w:eastAsia="MS Gothic" w:cs="SimSun"/>
      <w:b/>
      <w:bCs/>
      <w:color w:val="365F91"/>
      <w:sz w:val="28"/>
      <w:szCs w:val="28"/>
    </w:rPr>
  </w:style>
  <w:style w:type="character" w:customStyle="1" w:styleId="139">
    <w:name w:val="Heading 2 Char_1ea2009a-634f-42bd-9799-2fe4a85e5c77"/>
    <w:basedOn w:val="11"/>
    <w:link w:val="3"/>
    <w:qFormat/>
    <w:uiPriority w:val="9"/>
    <w:rPr>
      <w:rFonts w:ascii="Calibri" w:hAnsi="Calibri" w:eastAsia="MS Gothic" w:cs="SimSun"/>
      <w:b/>
      <w:bCs/>
      <w:color w:val="4F81BD"/>
      <w:sz w:val="26"/>
      <w:szCs w:val="26"/>
    </w:rPr>
  </w:style>
  <w:style w:type="character" w:customStyle="1" w:styleId="140">
    <w:name w:val="Heading 3 Char_be9fac81-e567-4684-99a1-02e3e17dccb0"/>
    <w:basedOn w:val="11"/>
    <w:link w:val="4"/>
    <w:qFormat/>
    <w:uiPriority w:val="9"/>
    <w:rPr>
      <w:rFonts w:ascii="Calibri" w:hAnsi="Calibri" w:eastAsia="MS Gothic" w:cs="SimSun"/>
      <w:b/>
      <w:bCs/>
      <w:color w:val="4F81BD"/>
    </w:rPr>
  </w:style>
  <w:style w:type="character" w:customStyle="1" w:styleId="141">
    <w:name w:val="Title Char_9b9b7d0b-a338-4087-9671-d275ea0a326d"/>
    <w:basedOn w:val="11"/>
    <w:link w:val="36"/>
    <w:qFormat/>
    <w:uiPriority w:val="10"/>
    <w:rPr>
      <w:rFonts w:ascii="Calibri" w:hAnsi="Calibri" w:eastAsia="MS Gothic" w:cs="SimSun"/>
      <w:color w:val="17365D"/>
      <w:spacing w:val="5"/>
      <w:kern w:val="28"/>
      <w:sz w:val="52"/>
      <w:szCs w:val="52"/>
    </w:rPr>
  </w:style>
  <w:style w:type="character" w:customStyle="1" w:styleId="142">
    <w:name w:val="Subtitle Char"/>
    <w:basedOn w:val="11"/>
    <w:link w:val="34"/>
    <w:qFormat/>
    <w:uiPriority w:val="11"/>
    <w:rPr>
      <w:rFonts w:ascii="Calibri" w:hAnsi="Calibri" w:eastAsia="MS Gothic" w:cs="SimSu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_896a33ca-dd15-484e-959b-447ddbff4428"/>
    <w:basedOn w:val="11"/>
    <w:link w:val="148"/>
    <w:qFormat/>
    <w:uiPriority w:val="29"/>
    <w:rPr>
      <w:i/>
      <w:iCs/>
      <w:color w:val="000000"/>
    </w:rPr>
  </w:style>
  <w:style w:type="character" w:customStyle="1" w:styleId="150">
    <w:name w:val="Heading 4 Char_d7059c91-8484-4467-93c4-2cf1736d3042"/>
    <w:basedOn w:val="11"/>
    <w:link w:val="5"/>
    <w:qFormat/>
    <w:uiPriority w:val="9"/>
    <w:rPr>
      <w:rFonts w:ascii="Calibri" w:hAnsi="Calibri" w:eastAsia="MS Gothic" w:cs="SimSun"/>
      <w:b/>
      <w:bCs/>
      <w:i/>
      <w:iCs/>
      <w:color w:val="4F81BD"/>
    </w:rPr>
  </w:style>
  <w:style w:type="character" w:customStyle="1" w:styleId="151">
    <w:name w:val="Heading 5 Char_9f59a410-332b-41f1-8fb9-e8a5e8550137"/>
    <w:basedOn w:val="11"/>
    <w:link w:val="6"/>
    <w:qFormat/>
    <w:uiPriority w:val="9"/>
    <w:rPr>
      <w:rFonts w:ascii="Calibri" w:hAnsi="Calibri" w:eastAsia="MS Gothic" w:cs="SimSun"/>
      <w:color w:val="243F60"/>
    </w:rPr>
  </w:style>
  <w:style w:type="character" w:customStyle="1" w:styleId="152">
    <w:name w:val="Heading 6 Char_bfab55b5-ffb4-4c07-8444-e08880136812"/>
    <w:basedOn w:val="11"/>
    <w:link w:val="7"/>
    <w:qFormat/>
    <w:uiPriority w:val="9"/>
    <w:rPr>
      <w:rFonts w:ascii="Calibri" w:hAnsi="Calibri" w:eastAsia="MS Gothic" w:cs="SimSun"/>
      <w:i/>
      <w:iCs/>
      <w:color w:val="243F60"/>
    </w:rPr>
  </w:style>
  <w:style w:type="character" w:customStyle="1" w:styleId="153">
    <w:name w:val="Heading 7 Char_a2fca683-e08f-4872-9387-6266874cd2e0"/>
    <w:basedOn w:val="11"/>
    <w:link w:val="8"/>
    <w:qFormat/>
    <w:uiPriority w:val="9"/>
    <w:rPr>
      <w:rFonts w:ascii="Calibri" w:hAnsi="Calibri" w:eastAsia="MS Gothic" w:cs="SimSun"/>
      <w:i/>
      <w:iCs/>
      <w:color w:val="404040"/>
    </w:rPr>
  </w:style>
  <w:style w:type="character" w:customStyle="1" w:styleId="154">
    <w:name w:val="Heading 8 Char_745104ff-018c-4a1d-8b2b-9b2260cb7c5c"/>
    <w:basedOn w:val="11"/>
    <w:link w:val="9"/>
    <w:qFormat/>
    <w:uiPriority w:val="9"/>
    <w:rPr>
      <w:rFonts w:ascii="Calibri" w:hAnsi="Calibri" w:eastAsia="MS Gothic" w:cs="SimSun"/>
      <w:color w:val="4F81BD"/>
      <w:sz w:val="20"/>
      <w:szCs w:val="20"/>
    </w:rPr>
  </w:style>
  <w:style w:type="character" w:customStyle="1" w:styleId="155">
    <w:name w:val="Heading 9 Char_111e6d83-133e-4035-bab0-4cfbf2af7a98"/>
    <w:basedOn w:val="11"/>
    <w:link w:val="10"/>
    <w:qFormat/>
    <w:uiPriority w:val="9"/>
    <w:rPr>
      <w:rFonts w:ascii="Calibri" w:hAnsi="Calibri" w:eastAsia="MS Gothic" w:cs="SimSun"/>
      <w:i/>
      <w:iCs/>
      <w:color w:val="404040"/>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_54ededad-b500-46f5-8a15-5c1b8f7c7a83"/>
    <w:basedOn w:val="11"/>
    <w:link w:val="156"/>
    <w:qFormat/>
    <w:uiPriority w:val="30"/>
    <w:rPr>
      <w:b/>
      <w:bCs/>
      <w:i/>
      <w:iCs/>
      <w:color w:val="4F81BD"/>
    </w:rPr>
  </w:style>
  <w:style w:type="character" w:customStyle="1" w:styleId="158">
    <w:name w:val="Subtle Emphasis"/>
    <w:basedOn w:val="11"/>
    <w:qFormat/>
    <w:uiPriority w:val="19"/>
    <w:rPr>
      <w:i/>
      <w:iCs/>
      <w:color w:val="808080"/>
    </w:rPr>
  </w:style>
  <w:style w:type="character" w:customStyle="1" w:styleId="159">
    <w:name w:val="Intense Emphasis"/>
    <w:basedOn w:val="11"/>
    <w:qFormat/>
    <w:uiPriority w:val="21"/>
    <w:rPr>
      <w:b/>
      <w:bCs/>
      <w:i/>
      <w:iCs/>
      <w:color w:val="4F81BD"/>
    </w:rPr>
  </w:style>
  <w:style w:type="character" w:customStyle="1" w:styleId="160">
    <w:name w:val="Subtle Reference"/>
    <w:basedOn w:val="11"/>
    <w:qFormat/>
    <w:uiPriority w:val="31"/>
    <w:rPr>
      <w:smallCaps/>
      <w:color w:val="C0504D"/>
      <w:u w:val="single"/>
    </w:rPr>
  </w:style>
  <w:style w:type="character" w:customStyle="1" w:styleId="161">
    <w:name w:val="Intense Reference"/>
    <w:basedOn w:val="11"/>
    <w:qFormat/>
    <w:uiPriority w:val="32"/>
    <w:rPr>
      <w:b/>
      <w:bCs/>
      <w:smallCaps/>
      <w:color w:val="C0504D"/>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677</Words>
  <Characters>3656</Characters>
  <Paragraphs>54</Paragraphs>
  <TotalTime>20</TotalTime>
  <ScaleCrop>false</ScaleCrop>
  <LinksUpToDate>false</LinksUpToDate>
  <CharactersWithSpaces>4309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2025-06-08T14:06:00Z</dcterms:created>
  <dc:creator>python-docx</dc:creator>
  <dc:description>generated by python-docx</dc:description>
  <cp:lastModifiedBy>Almuslimun05</cp:lastModifiedBy>
  <dcterms:modified xsi:type="dcterms:W3CDTF">2026-05-12T09:26:52Z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2d5fc8c616ef4e04a3b5dc94e90e192c</vt:lpwstr>
  </property>
  <property fmtid="{D5CDD505-2E9C-101B-9397-08002B2CF9AE}" pid="3" name="KSOProductBuildVer">
    <vt:lpwstr>1033-12.2.0.23196</vt:lpwstr>
  </property>
</Properties>
</file>